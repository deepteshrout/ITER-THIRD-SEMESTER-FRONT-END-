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C32E60" w14:textId="0F2FE1ED" w:rsidR="00DC6049" w:rsidRPr="00B2366A" w:rsidRDefault="00DC6049" w:rsidP="00B2366A">
      <w:pPr>
        <w:pStyle w:val="IntenseQuote"/>
        <w:rPr>
          <w:color w:val="75BDA7" w:themeColor="accent3"/>
          <w:sz w:val="72"/>
          <w:szCs w:val="72"/>
          <w:u w:val="dash"/>
        </w:rPr>
      </w:pPr>
      <w:r w:rsidRPr="00B2366A">
        <w:rPr>
          <w:color w:val="75BDA7" w:themeColor="accent3"/>
          <w:sz w:val="72"/>
          <w:szCs w:val="72"/>
          <w:u w:val="dash"/>
        </w:rPr>
        <w:t xml:space="preserve">ASSIGNMENT – </w:t>
      </w:r>
      <w:r w:rsidR="00F85162">
        <w:rPr>
          <w:color w:val="75BDA7" w:themeColor="accent3"/>
          <w:sz w:val="72"/>
          <w:szCs w:val="72"/>
          <w:u w:val="dash"/>
        </w:rPr>
        <w:t>4</w:t>
      </w:r>
    </w:p>
    <w:p w14:paraId="236C9C33" w14:textId="46193BA7" w:rsidR="00DC6049" w:rsidRPr="00403A76" w:rsidRDefault="00DC6049" w:rsidP="00DC6049">
      <w:pPr>
        <w:pStyle w:val="Heading1"/>
        <w:spacing w:before="0"/>
        <w:jc w:val="center"/>
        <w:rPr>
          <w:rFonts w:ascii="Algerian" w:hAnsi="Algerian"/>
          <w:color w:val="FF0000"/>
          <w:sz w:val="36"/>
          <w:szCs w:val="36"/>
          <w:u w:val="double"/>
        </w:rPr>
      </w:pPr>
      <w:r w:rsidRPr="00403A76">
        <w:rPr>
          <w:rFonts w:ascii="Algerian" w:hAnsi="Algerian"/>
          <w:color w:val="FF0000"/>
          <w:sz w:val="36"/>
          <w:szCs w:val="36"/>
          <w:u w:val="double"/>
        </w:rPr>
        <w:t>Subject – C</w:t>
      </w:r>
      <w:r w:rsidR="00D60B9F" w:rsidRPr="00403A76">
        <w:rPr>
          <w:rFonts w:ascii="Algerian" w:hAnsi="Algerian"/>
          <w:color w:val="FF0000"/>
          <w:sz w:val="36"/>
          <w:szCs w:val="36"/>
          <w:u w:val="double"/>
        </w:rPr>
        <w:t xml:space="preserve">omputer </w:t>
      </w:r>
      <w:r w:rsidRPr="00403A76">
        <w:rPr>
          <w:rFonts w:ascii="Algerian" w:hAnsi="Algerian"/>
          <w:color w:val="FF0000"/>
          <w:sz w:val="36"/>
          <w:szCs w:val="36"/>
          <w:u w:val="double"/>
        </w:rPr>
        <w:t>S</w:t>
      </w:r>
      <w:r w:rsidR="00D60B9F" w:rsidRPr="00403A76">
        <w:rPr>
          <w:rFonts w:ascii="Algerian" w:hAnsi="Algerian"/>
          <w:color w:val="FF0000"/>
          <w:sz w:val="36"/>
          <w:szCs w:val="36"/>
          <w:u w:val="double"/>
        </w:rPr>
        <w:t xml:space="preserve">cience </w:t>
      </w:r>
      <w:r w:rsidRPr="00403A76">
        <w:rPr>
          <w:rFonts w:ascii="Algerian" w:hAnsi="Algerian"/>
          <w:color w:val="FF0000"/>
          <w:sz w:val="36"/>
          <w:szCs w:val="36"/>
          <w:u w:val="double"/>
        </w:rPr>
        <w:t>W</w:t>
      </w:r>
      <w:r w:rsidR="00D60B9F" w:rsidRPr="00403A76">
        <w:rPr>
          <w:rFonts w:ascii="Algerian" w:hAnsi="Algerian"/>
          <w:color w:val="FF0000"/>
          <w:sz w:val="36"/>
          <w:szCs w:val="36"/>
          <w:u w:val="double"/>
        </w:rPr>
        <w:t>orkshop</w:t>
      </w:r>
      <w:r w:rsidRPr="00403A76">
        <w:rPr>
          <w:rFonts w:ascii="Algerian" w:hAnsi="Algerian"/>
          <w:color w:val="FF0000"/>
          <w:sz w:val="36"/>
          <w:szCs w:val="36"/>
          <w:u w:val="double"/>
        </w:rPr>
        <w:t>-1(CSE 2141)</w:t>
      </w:r>
    </w:p>
    <w:p w14:paraId="5D9F61BE" w14:textId="18DB72EF" w:rsidR="00DC6049" w:rsidRPr="00403A76" w:rsidRDefault="00DC6049" w:rsidP="00DC6049">
      <w:pPr>
        <w:pStyle w:val="Heading1"/>
        <w:spacing w:before="0"/>
        <w:jc w:val="center"/>
        <w:rPr>
          <w:rFonts w:ascii="Algerian" w:hAnsi="Algerian"/>
          <w:color w:val="FF0000"/>
          <w:sz w:val="36"/>
          <w:szCs w:val="36"/>
          <w:u w:val="double"/>
        </w:rPr>
      </w:pPr>
      <w:r w:rsidRPr="00403A76">
        <w:rPr>
          <w:rFonts w:ascii="Algerian" w:hAnsi="Algerian"/>
          <w:color w:val="FF0000"/>
          <w:sz w:val="36"/>
          <w:szCs w:val="36"/>
          <w:u w:val="double"/>
        </w:rPr>
        <w:t>NAME – DEEPTESH ROUT</w:t>
      </w:r>
    </w:p>
    <w:p w14:paraId="2C1089ED" w14:textId="35D50647" w:rsidR="00DC6049" w:rsidRPr="00403A76" w:rsidRDefault="00DC6049" w:rsidP="00DC6049">
      <w:pPr>
        <w:pStyle w:val="Heading1"/>
        <w:spacing w:before="0"/>
        <w:jc w:val="center"/>
        <w:rPr>
          <w:rFonts w:ascii="Algerian" w:hAnsi="Algerian"/>
          <w:color w:val="FF0000"/>
          <w:sz w:val="36"/>
          <w:szCs w:val="36"/>
          <w:u w:val="double"/>
        </w:rPr>
      </w:pPr>
      <w:r w:rsidRPr="00403A76">
        <w:rPr>
          <w:rFonts w:ascii="Algerian" w:hAnsi="Algerian"/>
          <w:color w:val="FF0000"/>
          <w:sz w:val="36"/>
          <w:szCs w:val="36"/>
          <w:u w:val="double"/>
        </w:rPr>
        <w:t>Registration Number – 2341018166</w:t>
      </w:r>
    </w:p>
    <w:p w14:paraId="2C7ADC57" w14:textId="485EA843" w:rsidR="00DC6049" w:rsidRPr="00403A76" w:rsidRDefault="00DC6049" w:rsidP="00DC6049">
      <w:pPr>
        <w:pStyle w:val="Heading1"/>
        <w:spacing w:before="0"/>
        <w:jc w:val="center"/>
        <w:rPr>
          <w:rFonts w:ascii="Algerian" w:hAnsi="Algerian"/>
          <w:color w:val="FF0000"/>
          <w:sz w:val="36"/>
          <w:szCs w:val="36"/>
          <w:u w:val="double"/>
        </w:rPr>
      </w:pPr>
      <w:r w:rsidRPr="00403A76">
        <w:rPr>
          <w:rFonts w:ascii="Algerian" w:hAnsi="Algerian"/>
          <w:color w:val="FF0000"/>
          <w:sz w:val="36"/>
          <w:szCs w:val="36"/>
          <w:u w:val="double"/>
        </w:rPr>
        <w:t>Section – 23412G1</w:t>
      </w:r>
    </w:p>
    <w:p w14:paraId="4723C090" w14:textId="72C1A8F1" w:rsidR="00A9204E" w:rsidRPr="00403A76" w:rsidRDefault="00DC6049" w:rsidP="00DC6049">
      <w:pPr>
        <w:pStyle w:val="Heading1"/>
        <w:spacing w:before="0"/>
        <w:jc w:val="center"/>
        <w:rPr>
          <w:rFonts w:ascii="Algerian" w:hAnsi="Algerian"/>
          <w:color w:val="FF0000"/>
          <w:sz w:val="36"/>
          <w:szCs w:val="36"/>
          <w:u w:val="double"/>
        </w:rPr>
      </w:pPr>
      <w:r w:rsidRPr="00403A76">
        <w:rPr>
          <w:rFonts w:ascii="Algerian" w:hAnsi="Algerian"/>
          <w:color w:val="FF0000"/>
          <w:sz w:val="36"/>
          <w:szCs w:val="36"/>
          <w:u w:val="double"/>
        </w:rPr>
        <w:t>Branch – B. Tech (CSE)</w:t>
      </w:r>
    </w:p>
    <w:p w14:paraId="49CB2D37" w14:textId="77777777" w:rsidR="00DC6049" w:rsidRPr="001E5C4B" w:rsidRDefault="00DC6049" w:rsidP="00DC6049">
      <w:pPr>
        <w:rPr>
          <w:rFonts w:ascii="Algerian" w:hAnsi="Algerian"/>
          <w:color w:val="3C4647" w:themeColor="accent4" w:themeShade="80"/>
          <w:sz w:val="28"/>
          <w:szCs w:val="28"/>
        </w:rPr>
      </w:pPr>
    </w:p>
    <w:p w14:paraId="14C8B371" w14:textId="63D602B8" w:rsidR="00DC6049" w:rsidRPr="006E6D76" w:rsidRDefault="00DC6049" w:rsidP="00DC6049">
      <w:pPr>
        <w:rPr>
          <w:color w:val="276E8B" w:themeColor="accent1" w:themeShade="BF"/>
          <w:sz w:val="28"/>
          <w:szCs w:val="28"/>
        </w:rPr>
      </w:pPr>
    </w:p>
    <w:p w14:paraId="6554141E" w14:textId="77777777" w:rsidR="00DC6049" w:rsidRPr="006E6D76" w:rsidRDefault="00DC6049" w:rsidP="00DC6049">
      <w:pPr>
        <w:rPr>
          <w:color w:val="276E8B" w:themeColor="accent1" w:themeShade="BF"/>
          <w:sz w:val="28"/>
          <w:szCs w:val="28"/>
        </w:rPr>
      </w:pPr>
    </w:p>
    <w:p w14:paraId="589D80E1" w14:textId="7E9CCB00" w:rsidR="00F85162" w:rsidRPr="00F85162" w:rsidRDefault="00F85162" w:rsidP="00F85162">
      <w:pPr>
        <w:pStyle w:val="ListParagraph"/>
        <w:jc w:val="both"/>
        <w:rPr>
          <w:color w:val="276E8B" w:themeColor="accent1" w:themeShade="BF"/>
          <w:sz w:val="24"/>
          <w:szCs w:val="24"/>
          <w:lang w:val="en-IN"/>
        </w:rPr>
      </w:pPr>
      <w:r>
        <w:rPr>
          <w:color w:val="276E8B" w:themeColor="accent1" w:themeShade="BF"/>
          <w:sz w:val="28"/>
          <w:szCs w:val="28"/>
          <w:lang w:val="en-IN"/>
        </w:rPr>
        <w:t>1.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Create a responsive HTML page as described </w:t>
      </w:r>
      <w:proofErr w:type="spellStart"/>
      <w:proofErr w:type="gramStart"/>
      <w:r w:rsidRPr="00F85162">
        <w:rPr>
          <w:color w:val="276E8B" w:themeColor="accent1" w:themeShade="BF"/>
          <w:sz w:val="24"/>
          <w:szCs w:val="24"/>
          <w:lang w:val="en-IN"/>
        </w:rPr>
        <w:t>below:Design</w:t>
      </w:r>
      <w:proofErr w:type="spellEnd"/>
      <w:proofErr w:type="gramEnd"/>
      <w:r w:rsidRPr="00F85162">
        <w:rPr>
          <w:color w:val="276E8B" w:themeColor="accent1" w:themeShade="BF"/>
          <w:sz w:val="24"/>
          <w:szCs w:val="24"/>
          <w:lang w:val="en-IN"/>
        </w:rPr>
        <w:t xml:space="preserve"> a card with the header as "2023 Bye </w:t>
      </w:r>
      <w:proofErr w:type="spellStart"/>
      <w:r w:rsidRPr="00F85162">
        <w:rPr>
          <w:color w:val="276E8B" w:themeColor="accent1" w:themeShade="BF"/>
          <w:sz w:val="24"/>
          <w:szCs w:val="24"/>
          <w:lang w:val="en-IN"/>
        </w:rPr>
        <w:t>Bye</w:t>
      </w:r>
      <w:proofErr w:type="spellEnd"/>
      <w:r w:rsidRPr="00F85162">
        <w:rPr>
          <w:color w:val="276E8B" w:themeColor="accent1" w:themeShade="BF"/>
          <w:sz w:val="24"/>
          <w:szCs w:val="24"/>
          <w:lang w:val="en-IN"/>
        </w:rPr>
        <w:t>", the footer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as "Welcome 2024" and the body as "Happy New Year".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Add a navigation menu containing values such as "Will go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for the movie," "Will go for a tour," "Will go for the feast,"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"Will go for a long drive," and "Will go for Satsang."</w:t>
      </w:r>
      <w:r w:rsidRPr="00F85162"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Add a vertical navigation menu containing the same values. Add a navigation tab containing the same values.</w:t>
      </w:r>
      <w:r>
        <w:rPr>
          <w:color w:val="276E8B" w:themeColor="accent1" w:themeShade="BF"/>
          <w:sz w:val="24"/>
          <w:szCs w:val="24"/>
          <w:lang w:val="en-IN"/>
        </w:rPr>
        <w:t xml:space="preserve"> </w:t>
      </w:r>
      <w:r w:rsidRPr="00F85162">
        <w:rPr>
          <w:color w:val="276E8B" w:themeColor="accent1" w:themeShade="BF"/>
          <w:sz w:val="24"/>
          <w:szCs w:val="24"/>
          <w:lang w:val="en-IN"/>
        </w:rPr>
        <w:t>Add a navigation pill containing the same values.</w:t>
      </w:r>
    </w:p>
    <w:p w14:paraId="645C46C7" w14:textId="5727B024" w:rsidR="009E0AA0" w:rsidRPr="0065555E" w:rsidRDefault="006E6D76" w:rsidP="0065555E">
      <w:pPr>
        <w:pStyle w:val="ListParagraph"/>
        <w:rPr>
          <w:color w:val="276E8B" w:themeColor="accent1" w:themeShade="BF"/>
          <w:sz w:val="28"/>
          <w:szCs w:val="28"/>
        </w:rPr>
      </w:pPr>
      <w:r>
        <w:rPr>
          <w:color w:val="276E8B" w:themeColor="accent1" w:themeShade="BF"/>
          <w:sz w:val="28"/>
          <w:szCs w:val="28"/>
        </w:rPr>
        <w:t xml:space="preserve">Answer: - </w:t>
      </w:r>
    </w:p>
    <w:p w14:paraId="7A7C9F7F" w14:textId="77777777" w:rsidR="009E0AA0" w:rsidRDefault="009E0AA0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6628ECCF" w14:textId="0B6AAE65" w:rsidR="006E6D76" w:rsidRPr="006E6D76" w:rsidRDefault="006E6D76" w:rsidP="00DC6049">
      <w:pPr>
        <w:pStyle w:val="ListParagraph"/>
        <w:rPr>
          <w:color w:val="265F65" w:themeColor="accent2" w:themeShade="80"/>
          <w:sz w:val="28"/>
          <w:szCs w:val="28"/>
        </w:rPr>
      </w:pPr>
      <w:r w:rsidRPr="006E6D76">
        <w:rPr>
          <w:color w:val="265F65" w:themeColor="accent2" w:themeShade="80"/>
          <w:sz w:val="28"/>
          <w:szCs w:val="28"/>
        </w:rPr>
        <w:t>HTML CODE</w:t>
      </w:r>
    </w:p>
    <w:p w14:paraId="7E7574CB" w14:textId="77777777" w:rsid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401B781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</w:p>
    <w:p w14:paraId="78DAD10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&lt;!DOCTYPE html&gt;</w:t>
      </w:r>
    </w:p>
    <w:p w14:paraId="7D9144F1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&lt;html lang="</w:t>
      </w:r>
      <w:proofErr w:type="spellStart"/>
      <w:r w:rsidRPr="00F85162">
        <w:rPr>
          <w:color w:val="AFB9BB" w:themeColor="accent4" w:themeTint="99"/>
          <w:lang w:val="en-IN"/>
        </w:rPr>
        <w:t>en</w:t>
      </w:r>
      <w:proofErr w:type="spellEnd"/>
      <w:r w:rsidRPr="00F85162">
        <w:rPr>
          <w:color w:val="AFB9BB" w:themeColor="accent4" w:themeTint="99"/>
          <w:lang w:val="en-IN"/>
        </w:rPr>
        <w:t>"&gt;</w:t>
      </w:r>
    </w:p>
    <w:p w14:paraId="490EBE4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&lt;head&gt;</w:t>
      </w:r>
    </w:p>
    <w:p w14:paraId="55A64C7C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&lt;meta charset="UTF-8"&gt;</w:t>
      </w:r>
    </w:p>
    <w:p w14:paraId="67D10EB5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&lt;meta name="viewport" content="width=device-width, initial-scale=1.0"&gt;</w:t>
      </w:r>
    </w:p>
    <w:p w14:paraId="5A2E118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&lt;title&gt;Responsive Card with Navigation&lt;/title&gt;</w:t>
      </w:r>
    </w:p>
    <w:p w14:paraId="3463C88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&lt;link href="https://cdn.jsdelivr.net/npm/bootstrap@5.3.3/dist/css/bootstrap.min.css" </w:t>
      </w:r>
      <w:proofErr w:type="spellStart"/>
      <w:r w:rsidRPr="00F85162">
        <w:rPr>
          <w:color w:val="AFB9BB" w:themeColor="accent4" w:themeTint="99"/>
          <w:lang w:val="en-IN"/>
        </w:rPr>
        <w:t>rel</w:t>
      </w:r>
      <w:proofErr w:type="spellEnd"/>
      <w:r w:rsidRPr="00F85162">
        <w:rPr>
          <w:color w:val="AFB9BB" w:themeColor="accent4" w:themeTint="99"/>
          <w:lang w:val="en-IN"/>
        </w:rPr>
        <w:t>="stylesheet"&gt;</w:t>
      </w:r>
    </w:p>
    <w:p w14:paraId="7310C45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&lt;script src="https://ajax.googleapis.com/ajax/libs/jquery/3.3.1/jquery.min.js"&gt;&lt;/script&gt;</w:t>
      </w:r>
    </w:p>
    <w:p w14:paraId="654A6ED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&lt;script src="https://cdnjs.cloudflare.com/ajax/libs/popper.js/1.14.6/umd/popper.min.js"&gt;&lt;/script&gt;</w:t>
      </w:r>
    </w:p>
    <w:p w14:paraId="738B118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&lt;script src="https://maxcdn.bootstrapcdn.com/bootstrap/4.1.3/js/bootstrap.min.js"&gt;&lt;/script&gt;</w:t>
      </w:r>
    </w:p>
    <w:p w14:paraId="392C900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</w:p>
    <w:p w14:paraId="7D9E660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&lt;/head&gt;</w:t>
      </w:r>
    </w:p>
    <w:p w14:paraId="40BD4D0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&lt;body&gt;</w:t>
      </w:r>
    </w:p>
    <w:p w14:paraId="3940AC6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&lt;div class="container py-5"&gt;</w:t>
      </w:r>
    </w:p>
    <w:p w14:paraId="0123DC3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lastRenderedPageBreak/>
        <w:t xml:space="preserve">        </w:t>
      </w:r>
    </w:p>
    <w:p w14:paraId="57C4052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&lt;div class="text-</w:t>
      </w:r>
      <w:proofErr w:type="spellStart"/>
      <w:r w:rsidRPr="00F85162">
        <w:rPr>
          <w:color w:val="AFB9BB" w:themeColor="accent4" w:themeTint="99"/>
          <w:lang w:val="en-IN"/>
        </w:rPr>
        <w:t>center</w:t>
      </w:r>
      <w:proofErr w:type="spellEnd"/>
      <w:r w:rsidRPr="00F85162">
        <w:rPr>
          <w:color w:val="AFB9BB" w:themeColor="accent4" w:themeTint="99"/>
          <w:lang w:val="en-IN"/>
        </w:rPr>
        <w:t xml:space="preserve"> mb-4"&gt;</w:t>
      </w:r>
    </w:p>
    <w:p w14:paraId="16071EA3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&lt;h1&gt;Responsive Card with Navigation&lt;/h1&gt;</w:t>
      </w:r>
    </w:p>
    <w:p w14:paraId="2A2F1441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&lt;/div&gt;</w:t>
      </w:r>
    </w:p>
    <w:p w14:paraId="6B28CE90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</w:t>
      </w:r>
    </w:p>
    <w:p w14:paraId="1789590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</w:t>
      </w:r>
    </w:p>
    <w:p w14:paraId="0B2A59E9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&lt;div class="card text-</w:t>
      </w:r>
      <w:proofErr w:type="spellStart"/>
      <w:r w:rsidRPr="00F85162">
        <w:rPr>
          <w:color w:val="AFB9BB" w:themeColor="accent4" w:themeTint="99"/>
          <w:lang w:val="en-IN"/>
        </w:rPr>
        <w:t>center</w:t>
      </w:r>
      <w:proofErr w:type="spellEnd"/>
      <w:r w:rsidRPr="00F85162">
        <w:rPr>
          <w:color w:val="AFB9BB" w:themeColor="accent4" w:themeTint="99"/>
          <w:lang w:val="en-IN"/>
        </w:rPr>
        <w:t xml:space="preserve"> mb-4"&gt;</w:t>
      </w:r>
    </w:p>
    <w:p w14:paraId="72C801B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&lt;div class="card-header </w:t>
      </w:r>
      <w:proofErr w:type="spellStart"/>
      <w:r w:rsidRPr="00F85162">
        <w:rPr>
          <w:color w:val="AFB9BB" w:themeColor="accent4" w:themeTint="99"/>
          <w:lang w:val="en-IN"/>
        </w:rPr>
        <w:t>bg</w:t>
      </w:r>
      <w:proofErr w:type="spellEnd"/>
      <w:r w:rsidRPr="00F85162">
        <w:rPr>
          <w:color w:val="AFB9BB" w:themeColor="accent4" w:themeTint="99"/>
          <w:lang w:val="en-IN"/>
        </w:rPr>
        <w:t>-primary text-white"&gt;</w:t>
      </w:r>
    </w:p>
    <w:p w14:paraId="7DF744B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2023 Bye </w:t>
      </w:r>
      <w:proofErr w:type="spellStart"/>
      <w:r w:rsidRPr="00F85162">
        <w:rPr>
          <w:color w:val="AFB9BB" w:themeColor="accent4" w:themeTint="99"/>
          <w:lang w:val="en-IN"/>
        </w:rPr>
        <w:t>Bye</w:t>
      </w:r>
      <w:proofErr w:type="spellEnd"/>
    </w:p>
    <w:p w14:paraId="1213FBF9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&lt;/div&gt;</w:t>
      </w:r>
    </w:p>
    <w:p w14:paraId="23B62AB1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&lt;div class="card-body"&gt;</w:t>
      </w:r>
    </w:p>
    <w:p w14:paraId="1E909AB9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    &lt;h5 class="card-title"&gt;Happy New Year&lt;/h5&gt;</w:t>
      </w:r>
    </w:p>
    <w:p w14:paraId="2C8C7D8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&lt;/div&gt;</w:t>
      </w:r>
    </w:p>
    <w:p w14:paraId="24B97BF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&lt;div class="card-footer </w:t>
      </w:r>
      <w:proofErr w:type="spellStart"/>
      <w:r w:rsidRPr="00F85162">
        <w:rPr>
          <w:color w:val="AFB9BB" w:themeColor="accent4" w:themeTint="99"/>
          <w:lang w:val="en-IN"/>
        </w:rPr>
        <w:t>bg</w:t>
      </w:r>
      <w:proofErr w:type="spellEnd"/>
      <w:r w:rsidRPr="00F85162">
        <w:rPr>
          <w:color w:val="AFB9BB" w:themeColor="accent4" w:themeTint="99"/>
          <w:lang w:val="en-IN"/>
        </w:rPr>
        <w:t>-success text-white"&gt;</w:t>
      </w:r>
    </w:p>
    <w:p w14:paraId="7AD5823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    Welcome 2024</w:t>
      </w:r>
    </w:p>
    <w:p w14:paraId="6BF1E08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&lt;/div&gt;</w:t>
      </w:r>
    </w:p>
    <w:p w14:paraId="3940A099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&lt;/div&gt;</w:t>
      </w:r>
    </w:p>
    <w:p w14:paraId="7F5DCE8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</w:p>
    <w:p w14:paraId="4CC996D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</w:t>
      </w:r>
    </w:p>
    <w:p w14:paraId="6CACA91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&lt;h4&gt;Horizontal Navigation Menu&lt;/h4&gt;</w:t>
      </w:r>
    </w:p>
    <w:p w14:paraId="36E0DD2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 xml:space="preserve"> class="nav nav-tabs mb-4"&gt;</w:t>
      </w:r>
    </w:p>
    <w:p w14:paraId="6B90374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16A61F33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 active"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movie&lt;/a&gt;</w:t>
      </w:r>
    </w:p>
    <w:p w14:paraId="7E07B12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082520C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13666D73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tour&lt;/a&gt;</w:t>
      </w:r>
    </w:p>
    <w:p w14:paraId="5B818661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130D1A85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78BF2DA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feast&lt;/a&gt;</w:t>
      </w:r>
    </w:p>
    <w:p w14:paraId="5946D7CD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0DD1AA9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3F8B2C6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long drive&lt;/a&gt;</w:t>
      </w:r>
    </w:p>
    <w:p w14:paraId="5932CC9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0CE0D6D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289FB3B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Satsang&lt;/a&gt;</w:t>
      </w:r>
    </w:p>
    <w:p w14:paraId="11BEBF70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5DC2EF7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&lt;/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>&gt;</w:t>
      </w:r>
    </w:p>
    <w:p w14:paraId="1A6AC3BD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</w:p>
    <w:p w14:paraId="0CE3F305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</w:t>
      </w:r>
    </w:p>
    <w:p w14:paraId="1FEEB3A0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&lt;h4&gt;Vertical Navigation Menu&lt;/h4&gt;</w:t>
      </w:r>
    </w:p>
    <w:p w14:paraId="236DCC6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 xml:space="preserve"> class="nav flex-column mb-4"&gt;</w:t>
      </w:r>
    </w:p>
    <w:p w14:paraId="4648607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61AA950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movie&lt;/a&gt;</w:t>
      </w:r>
    </w:p>
    <w:p w14:paraId="6823B31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3C9A3DC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04405BD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tour&lt;/a&gt;</w:t>
      </w:r>
    </w:p>
    <w:p w14:paraId="340F7C6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5124519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795ABCF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feast&lt;/a&gt;</w:t>
      </w:r>
    </w:p>
    <w:p w14:paraId="2910F30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0A491BF5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lastRenderedPageBreak/>
        <w:t>            &lt;li class="nav-item"&gt;</w:t>
      </w:r>
    </w:p>
    <w:p w14:paraId="31C23E80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long drive&lt;/a&gt;</w:t>
      </w:r>
    </w:p>
    <w:p w14:paraId="03E48CB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71F6341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0D3A709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Satsang&lt;/a&gt;</w:t>
      </w:r>
    </w:p>
    <w:p w14:paraId="15FE16E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4FC1E27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&lt;/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>&gt;</w:t>
      </w:r>
    </w:p>
    <w:p w14:paraId="5C1A497F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</w:p>
    <w:p w14:paraId="77826B8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</w:t>
      </w:r>
    </w:p>
    <w:p w14:paraId="6164AE9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&lt;h4&gt;Navigation Pills&lt;/h4&gt;</w:t>
      </w:r>
    </w:p>
    <w:p w14:paraId="6E8B3491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 xml:space="preserve"> class="nav nav-pills"&gt;</w:t>
      </w:r>
    </w:p>
    <w:p w14:paraId="6D6C8AB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7812B258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 active"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movie&lt;/a&gt;</w:t>
      </w:r>
    </w:p>
    <w:p w14:paraId="0050E3C4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3A3E8B2E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0C6E274D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tour&lt;/a&gt;</w:t>
      </w:r>
    </w:p>
    <w:p w14:paraId="78E670B0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3B7E0739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6CE7F623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the feast&lt;/a&gt;</w:t>
      </w:r>
    </w:p>
    <w:p w14:paraId="19DA942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7172645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4C7F9AEB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a long drive&lt;/a&gt;</w:t>
      </w:r>
    </w:p>
    <w:p w14:paraId="56671065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4AECE98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&lt;li class="nav-item"&gt;</w:t>
      </w:r>
    </w:p>
    <w:p w14:paraId="7DC7BD0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 xml:space="preserve">                &lt;a class="nav-link" </w:t>
      </w:r>
      <w:proofErr w:type="spellStart"/>
      <w:r w:rsidRPr="00F85162">
        <w:rPr>
          <w:color w:val="AFB9BB" w:themeColor="accent4" w:themeTint="99"/>
          <w:lang w:val="en-IN"/>
        </w:rPr>
        <w:t>href</w:t>
      </w:r>
      <w:proofErr w:type="spellEnd"/>
      <w:r w:rsidRPr="00F85162">
        <w:rPr>
          <w:color w:val="AFB9BB" w:themeColor="accent4" w:themeTint="99"/>
          <w:lang w:val="en-IN"/>
        </w:rPr>
        <w:t>="#"&gt;Will go for Satsang&lt;/a&gt;</w:t>
      </w:r>
    </w:p>
    <w:p w14:paraId="72AB9F57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    &lt;/li&gt;</w:t>
      </w:r>
    </w:p>
    <w:p w14:paraId="3D0CB8BA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    &lt;/</w:t>
      </w:r>
      <w:proofErr w:type="spellStart"/>
      <w:r w:rsidRPr="00F85162">
        <w:rPr>
          <w:color w:val="AFB9BB" w:themeColor="accent4" w:themeTint="99"/>
          <w:lang w:val="en-IN"/>
        </w:rPr>
        <w:t>ul</w:t>
      </w:r>
      <w:proofErr w:type="spellEnd"/>
      <w:r w:rsidRPr="00F85162">
        <w:rPr>
          <w:color w:val="AFB9BB" w:themeColor="accent4" w:themeTint="99"/>
          <w:lang w:val="en-IN"/>
        </w:rPr>
        <w:t>&gt;</w:t>
      </w:r>
    </w:p>
    <w:p w14:paraId="046E6732" w14:textId="14B0E543" w:rsidR="00F85162" w:rsidRPr="009513B4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    &lt;/div&gt;</w:t>
      </w:r>
    </w:p>
    <w:p w14:paraId="1A79A602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&lt;/body&gt;</w:t>
      </w:r>
    </w:p>
    <w:p w14:paraId="47E26116" w14:textId="77777777" w:rsidR="00F85162" w:rsidRPr="00F85162" w:rsidRDefault="00F85162" w:rsidP="00F85162">
      <w:pPr>
        <w:pStyle w:val="ListParagraph"/>
        <w:rPr>
          <w:color w:val="AFB9BB" w:themeColor="accent4" w:themeTint="99"/>
          <w:lang w:val="en-IN"/>
        </w:rPr>
      </w:pPr>
      <w:r w:rsidRPr="00F85162">
        <w:rPr>
          <w:color w:val="AFB9BB" w:themeColor="accent4" w:themeTint="99"/>
          <w:lang w:val="en-IN"/>
        </w:rPr>
        <w:t>&lt;/html&gt;</w:t>
      </w:r>
    </w:p>
    <w:p w14:paraId="52B351F9" w14:textId="77777777" w:rsidR="00F85162" w:rsidRPr="00F85162" w:rsidRDefault="00F85162" w:rsidP="00F85162">
      <w:pPr>
        <w:pStyle w:val="ListParagraph"/>
        <w:rPr>
          <w:color w:val="276E8B" w:themeColor="accent1" w:themeShade="BF"/>
          <w:lang w:val="en-IN"/>
        </w:rPr>
      </w:pPr>
    </w:p>
    <w:p w14:paraId="1C0BF77A" w14:textId="77777777" w:rsidR="006E6D76" w:rsidRDefault="006E6D76" w:rsidP="006E6D76">
      <w:pPr>
        <w:pStyle w:val="ListParagraph"/>
        <w:rPr>
          <w:color w:val="276E8B" w:themeColor="accent1" w:themeShade="BF"/>
          <w:lang w:val="en-IN"/>
        </w:rPr>
      </w:pPr>
    </w:p>
    <w:p w14:paraId="4E700968" w14:textId="78BC7C84" w:rsidR="009E0AA0" w:rsidRPr="006E6D76" w:rsidRDefault="009E0AA0" w:rsidP="006E6D76">
      <w:pPr>
        <w:pStyle w:val="ListParagraph"/>
        <w:rPr>
          <w:color w:val="276E8B" w:themeColor="accent1" w:themeShade="BF"/>
          <w:lang w:val="en-IN"/>
        </w:rPr>
      </w:pPr>
      <w:r>
        <w:rPr>
          <w:color w:val="276E8B" w:themeColor="accent1" w:themeShade="BF"/>
          <w:lang w:val="en-IN"/>
        </w:rPr>
        <w:t xml:space="preserve">OUTPUT OF THE </w:t>
      </w:r>
      <w:r w:rsidR="001E5C4B">
        <w:rPr>
          <w:color w:val="276E8B" w:themeColor="accent1" w:themeShade="BF"/>
          <w:lang w:val="en-IN"/>
        </w:rPr>
        <w:t>CODE:</w:t>
      </w:r>
      <w:r>
        <w:rPr>
          <w:color w:val="276E8B" w:themeColor="accent1" w:themeShade="BF"/>
          <w:lang w:val="en-IN"/>
        </w:rPr>
        <w:t xml:space="preserve"> -</w:t>
      </w:r>
    </w:p>
    <w:p w14:paraId="56FD201C" w14:textId="66F8E305" w:rsidR="006E6D76" w:rsidRPr="006E6D76" w:rsidRDefault="00F85162" w:rsidP="006E6D76">
      <w:pPr>
        <w:pStyle w:val="ListParagraph"/>
        <w:rPr>
          <w:color w:val="276E8B" w:themeColor="accent1" w:themeShade="BF"/>
          <w:lang w:val="en-IN"/>
        </w:rPr>
      </w:pPr>
      <w:r w:rsidRPr="00F85162">
        <w:rPr>
          <w:color w:val="276E8B" w:themeColor="accent1" w:themeShade="BF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52A23F9" wp14:editId="3BD99CE1">
            <wp:simplePos x="0" y="0"/>
            <wp:positionH relativeFrom="column">
              <wp:posOffset>-69850</wp:posOffset>
            </wp:positionH>
            <wp:positionV relativeFrom="paragraph">
              <wp:posOffset>159385</wp:posOffset>
            </wp:positionV>
            <wp:extent cx="5943600" cy="2580005"/>
            <wp:effectExtent l="0" t="0" r="0" b="0"/>
            <wp:wrapNone/>
            <wp:docPr id="7998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87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88EF6" w14:textId="69C934BB" w:rsid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7BECA675" w14:textId="77777777" w:rsid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5798746F" w14:textId="77777777" w:rsidR="006E6D76" w:rsidRP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4F3C75B6" w14:textId="77777777" w:rsidR="006E6D76" w:rsidRP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12D5960E" w14:textId="77777777" w:rsidR="006E6D76" w:rsidRP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0837E596" w14:textId="2E7468D7" w:rsidR="006E6D76" w:rsidRP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2A2851A6" w14:textId="77777777" w:rsid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465D762D" w14:textId="77777777" w:rsidR="00BB2853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2261AB33" w14:textId="77777777" w:rsidR="00BB2853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278B9AB9" w14:textId="77777777" w:rsidR="00BB2853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00BB3CBE" w14:textId="77777777" w:rsidR="00BB2853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6423D8BB" w14:textId="77777777" w:rsidR="00BB2853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48D9B72E" w14:textId="77777777" w:rsidR="00BB2853" w:rsidRPr="006E6D76" w:rsidRDefault="00BB2853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5AAA0CB6" w14:textId="77777777" w:rsidR="006E6D76" w:rsidRP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1DFA3DF1" w14:textId="77777777" w:rsidR="006E6D76" w:rsidRDefault="006E6D76" w:rsidP="00DC6049">
      <w:pPr>
        <w:pStyle w:val="ListParagraph"/>
        <w:rPr>
          <w:color w:val="276E8B" w:themeColor="accent1" w:themeShade="BF"/>
          <w:sz w:val="28"/>
          <w:szCs w:val="28"/>
        </w:rPr>
      </w:pPr>
    </w:p>
    <w:p w14:paraId="6E58A533" w14:textId="77777777" w:rsidR="006E6D76" w:rsidRPr="00BB2853" w:rsidRDefault="006E6D76" w:rsidP="00BB2853">
      <w:pPr>
        <w:rPr>
          <w:color w:val="276E8B" w:themeColor="accent1" w:themeShade="BF"/>
          <w:sz w:val="28"/>
          <w:szCs w:val="28"/>
        </w:rPr>
      </w:pPr>
    </w:p>
    <w:p w14:paraId="24F85AD2" w14:textId="34700F94" w:rsidR="00DC6049" w:rsidRDefault="009513B4" w:rsidP="00F85162">
      <w:pPr>
        <w:pStyle w:val="ListParagraph"/>
        <w:rPr>
          <w:rFonts w:ascii="Agency FB" w:hAnsi="Agency FB"/>
          <w:color w:val="276E8B" w:themeColor="accent1" w:themeShade="BF"/>
          <w:sz w:val="28"/>
          <w:szCs w:val="28"/>
        </w:rPr>
      </w:pPr>
      <w:r w:rsidRPr="009513B4">
        <w:rPr>
          <w:rFonts w:ascii="Agency FB" w:hAnsi="Agency FB"/>
          <w:color w:val="276E8B" w:themeColor="accent1" w:themeShade="BF"/>
          <w:sz w:val="28"/>
          <w:szCs w:val="28"/>
        </w:rPr>
        <w:t>Create a responsive HTML page as described below</w:t>
      </w:r>
      <w:proofErr w:type="gramStart"/>
      <w:r w:rsidRPr="009513B4">
        <w:rPr>
          <w:rFonts w:ascii="Agency FB" w:hAnsi="Agency FB"/>
          <w:color w:val="276E8B" w:themeColor="accent1" w:themeShade="BF"/>
          <w:sz w:val="28"/>
          <w:szCs w:val="28"/>
        </w:rPr>
        <w:t>: .</w:t>
      </w:r>
      <w:proofErr w:type="gramEnd"/>
      <w:r w:rsidRPr="009513B4">
        <w:rPr>
          <w:rFonts w:ascii="Agency FB" w:hAnsi="Agency FB"/>
          <w:color w:val="276E8B" w:themeColor="accent1" w:themeShade="BF"/>
          <w:sz w:val="28"/>
          <w:szCs w:val="28"/>
        </w:rPr>
        <w:t xml:space="preserve"> Add a menu with three options CSE, CSIT, and CA. CSE has 5 options as CSE-Core, CSE-DS, CSE-AIML, CSE- CYS, and CSE-IoT, whereas, CA has 2 options as MCA and BCA in the drop-down list to the menu. Add the color-animated progress bars with stripes showing the admission percentage to these courses. (Remember, it should be varied from 90 to 100 %) Add a pagination of 5 in medium size to this HTML page. (Remember 3 is to be in Active state)</w:t>
      </w:r>
    </w:p>
    <w:p w14:paraId="0384ED3D" w14:textId="6DDB3DE4" w:rsidR="009E0AA0" w:rsidRDefault="009E0AA0" w:rsidP="009E0AA0">
      <w:pPr>
        <w:rPr>
          <w:rFonts w:ascii="Agency FB" w:hAnsi="Agency FB"/>
          <w:color w:val="276E8B" w:themeColor="accent1" w:themeShade="BF"/>
          <w:sz w:val="28"/>
          <w:szCs w:val="28"/>
        </w:rPr>
      </w:pPr>
    </w:p>
    <w:p w14:paraId="18ED090B" w14:textId="77777777" w:rsidR="009E0AA0" w:rsidRDefault="009E0AA0" w:rsidP="009E0AA0">
      <w:pPr>
        <w:rPr>
          <w:rFonts w:ascii="Agency FB" w:hAnsi="Agency FB"/>
          <w:color w:val="276E8B" w:themeColor="accent1" w:themeShade="BF"/>
          <w:sz w:val="28"/>
          <w:szCs w:val="28"/>
        </w:rPr>
      </w:pPr>
    </w:p>
    <w:p w14:paraId="59047CDC" w14:textId="7A47F0AF" w:rsidR="009E0AA0" w:rsidRPr="00EC41E3" w:rsidRDefault="009E0AA0" w:rsidP="009E0AA0">
      <w:pPr>
        <w:rPr>
          <w:rFonts w:ascii="Agency FB" w:hAnsi="Agency FB" w:cstheme="minorHAnsi"/>
          <w:color w:val="276E8B" w:themeColor="accent1" w:themeShade="BF"/>
          <w:sz w:val="28"/>
          <w:szCs w:val="28"/>
        </w:rPr>
      </w:pPr>
      <w:r w:rsidRPr="00EC41E3">
        <w:rPr>
          <w:rFonts w:ascii="Agency FB" w:hAnsi="Agency FB" w:cstheme="minorHAnsi"/>
          <w:color w:val="276E8B" w:themeColor="accent1" w:themeShade="BF"/>
          <w:sz w:val="28"/>
          <w:szCs w:val="28"/>
        </w:rPr>
        <w:t>ANSWER</w:t>
      </w:r>
    </w:p>
    <w:p w14:paraId="7A6BFEF3" w14:textId="77777777" w:rsidR="009E0AA0" w:rsidRPr="00EC41E3" w:rsidRDefault="009E0AA0" w:rsidP="009E0AA0">
      <w:pPr>
        <w:rPr>
          <w:rFonts w:ascii="Agency FB" w:hAnsi="Agency FB" w:cstheme="minorHAnsi"/>
          <w:color w:val="276E8B" w:themeColor="accent1" w:themeShade="BF"/>
          <w:sz w:val="28"/>
          <w:szCs w:val="28"/>
        </w:rPr>
      </w:pPr>
    </w:p>
    <w:p w14:paraId="2BEB9E32" w14:textId="563798B9" w:rsidR="009E0AA0" w:rsidRDefault="009E0AA0" w:rsidP="009E0AA0">
      <w:pPr>
        <w:rPr>
          <w:rFonts w:ascii="Agency FB" w:hAnsi="Agency FB" w:cstheme="minorHAnsi"/>
          <w:color w:val="276E8B" w:themeColor="accent1" w:themeShade="BF"/>
          <w:sz w:val="28"/>
          <w:szCs w:val="28"/>
        </w:rPr>
      </w:pPr>
      <w:r w:rsidRPr="00EC41E3">
        <w:rPr>
          <w:rFonts w:ascii="Agency FB" w:hAnsi="Agency FB" w:cstheme="minorHAnsi"/>
          <w:color w:val="276E8B" w:themeColor="accent1" w:themeShade="BF"/>
          <w:sz w:val="28"/>
          <w:szCs w:val="28"/>
        </w:rPr>
        <w:t xml:space="preserve">HTML CODE </w:t>
      </w:r>
    </w:p>
    <w:p w14:paraId="5D857BDF" w14:textId="77777777" w:rsidR="009513B4" w:rsidRPr="00EC41E3" w:rsidRDefault="009513B4" w:rsidP="009E0AA0">
      <w:pPr>
        <w:rPr>
          <w:rFonts w:ascii="Agency FB" w:hAnsi="Agency FB" w:cstheme="minorHAnsi"/>
          <w:color w:val="276E8B" w:themeColor="accent1" w:themeShade="BF"/>
          <w:sz w:val="28"/>
          <w:szCs w:val="28"/>
        </w:rPr>
      </w:pPr>
    </w:p>
    <w:p w14:paraId="2D855743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&lt;!DOCTYPE html&gt;</w:t>
      </w:r>
    </w:p>
    <w:p w14:paraId="6F7172E3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&lt;html lang="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en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6E516E9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&lt;head&gt;</w:t>
      </w:r>
    </w:p>
    <w:p w14:paraId="450C8812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&lt;meta charset="UTF-8"&gt;</w:t>
      </w:r>
    </w:p>
    <w:p w14:paraId="0CCD0611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&lt;meta name="viewport" content="width=device-width, initial-scale=1.0"&gt;</w:t>
      </w:r>
    </w:p>
    <w:p w14:paraId="306E606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&lt;title&gt;Responsive Page&lt;/title&gt;</w:t>
      </w:r>
    </w:p>
    <w:p w14:paraId="1574A83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</w:t>
      </w:r>
    </w:p>
    <w:p w14:paraId="3766B95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&lt;link href="https://cdn.jsdelivr.net/npm/bootstrap@5.3.2/dist/css/bootstrap.min.css"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rel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="stylesheet"&gt;</w:t>
      </w:r>
    </w:p>
    <w:p w14:paraId="7AE163F8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&lt;/head&gt;</w:t>
      </w:r>
    </w:p>
    <w:p w14:paraId="33C51CBA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&lt;body&gt;</w:t>
      </w:r>
    </w:p>
    <w:p w14:paraId="2BEBDA52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</w:t>
      </w:r>
    </w:p>
    <w:p w14:paraId="122351F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&lt;nav class="navbar navbar-expand-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lg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navbar-light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bg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-light"&gt;</w:t>
      </w:r>
    </w:p>
    <w:p w14:paraId="700BF97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&lt;div class="container-fluid"&gt;</w:t>
      </w:r>
    </w:p>
    <w:p w14:paraId="166F60A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&lt;a class="navbar-brand"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="#"&gt;Courses&lt;/a&gt;</w:t>
      </w:r>
    </w:p>
    <w:p w14:paraId="49DB55C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&lt;button class="navbar-toggler" type="button" data-bs-toggle="collapse" data-bs-target="#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navbarNav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7E77C50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&lt;span class="navbar-toggler-icon"&gt;&lt;/span&gt;</w:t>
      </w:r>
    </w:p>
    <w:p w14:paraId="53CFA8A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&lt;/button&gt;</w:t>
      </w:r>
    </w:p>
    <w:p w14:paraId="60856D7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&lt;div class="collapse navbar-collapse" id="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navbarNav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79C5A94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&lt;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class="navbar-nav"&gt;</w:t>
      </w:r>
    </w:p>
    <w:p w14:paraId="2EFAE47A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&lt;li class="nav-item dropdown"&gt;</w:t>
      </w:r>
    </w:p>
    <w:p w14:paraId="6A1BE94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&lt;a class="nav-link dropdown-toggle"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 id="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cseMenu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 role="button" data-bs-toggle="dropdown"&gt;</w:t>
      </w:r>
    </w:p>
    <w:p w14:paraId="4BD0EAC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  CSE</w:t>
      </w:r>
    </w:p>
    <w:p w14:paraId="28CCF2D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&lt;/a&gt;</w:t>
      </w:r>
    </w:p>
    <w:p w14:paraId="598E2F8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class="dropdown-menu" aria-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labelledby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cseMenu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3EC211B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="#"&gt;CSE-Core&lt;/a&gt;&lt;/li&gt;</w:t>
      </w:r>
    </w:p>
    <w:p w14:paraId="362E010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lastRenderedPageBreak/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="#"&gt;CSE-DS&lt;/a&gt;&lt;/li&gt;</w:t>
      </w:r>
    </w:p>
    <w:p w14:paraId="1DEB47A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="#"&gt;CSE-AIML&lt;/a&gt;&lt;/li&gt;</w:t>
      </w:r>
    </w:p>
    <w:p w14:paraId="6629D6F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="#"&gt;CSE-CYS&lt;/a&gt;&lt;/li&gt;</w:t>
      </w:r>
    </w:p>
    <w:p w14:paraId="6E29C6F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="#"&gt;CSE-IoT&lt;/a&gt;&lt;/li&gt;</w:t>
      </w:r>
    </w:p>
    <w:p w14:paraId="53C37CED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&gt;</w:t>
      </w:r>
    </w:p>
    <w:p w14:paraId="0D9C5FC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&lt;/li&gt;</w:t>
      </w:r>
    </w:p>
    <w:p w14:paraId="4311FF73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&lt;li class="nav-item dropdown"&gt;</w:t>
      </w:r>
    </w:p>
    <w:p w14:paraId="2481A92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&lt;a class="nav-link dropdown-toggle"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 id="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csitMenu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 role="button" data-bs-toggle="dropdown"&gt;</w:t>
      </w:r>
    </w:p>
    <w:p w14:paraId="1D4431B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  CSIT</w:t>
      </w:r>
    </w:p>
    <w:p w14:paraId="5C33F173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&lt;/a&gt;</w:t>
      </w:r>
    </w:p>
    <w:p w14:paraId="4FC2BCEA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class="dropdown-menu" aria-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labelledby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csitMenu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7CD64BA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="#"&gt;CSIT-Option1&lt;/a&gt;&lt;/li&gt;</w:t>
      </w:r>
    </w:p>
    <w:p w14:paraId="4422108D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="#"&gt;CSIT-Option2&lt;/a&gt;&lt;/li&gt;</w:t>
      </w:r>
    </w:p>
    <w:p w14:paraId="69E1CFD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&gt;</w:t>
      </w:r>
    </w:p>
    <w:p w14:paraId="16EFEE3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&lt;/li&gt;</w:t>
      </w:r>
    </w:p>
    <w:p w14:paraId="0D924571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&lt;li class="nav-item dropdown"&gt;</w:t>
      </w:r>
    </w:p>
    <w:p w14:paraId="3F7EBFE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&lt;a class="nav-link dropdown-toggle"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 id="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caMenu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 role="button" data-bs-toggle="dropdown"&gt;</w:t>
      </w:r>
    </w:p>
    <w:p w14:paraId="7C945E5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  CA</w:t>
      </w:r>
    </w:p>
    <w:p w14:paraId="62F56CD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&lt;/a&gt;</w:t>
      </w:r>
    </w:p>
    <w:p w14:paraId="7C5CE6D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class="dropdown-menu" aria-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labelledby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caMenu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1310C08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="#"&gt;MCA&lt;/a&gt;&lt;/li&gt;</w:t>
      </w:r>
    </w:p>
    <w:p w14:paraId="04B7407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      &lt;li&gt;&lt;a class="dropdown-item"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="#"&gt;BCA&lt;/a&gt;&lt;/li&gt;</w:t>
      </w:r>
    </w:p>
    <w:p w14:paraId="05317A11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  &lt;/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&gt;</w:t>
      </w:r>
    </w:p>
    <w:p w14:paraId="5624874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  &lt;/li&gt;</w:t>
      </w:r>
    </w:p>
    <w:p w14:paraId="5267D73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  &lt;/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&gt;</w:t>
      </w:r>
    </w:p>
    <w:p w14:paraId="74B71F1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&lt;/div&gt;</w:t>
      </w:r>
    </w:p>
    <w:p w14:paraId="30304FE2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&lt;/div&gt;</w:t>
      </w:r>
    </w:p>
    <w:p w14:paraId="48755044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&lt;/nav&gt;</w:t>
      </w:r>
    </w:p>
    <w:p w14:paraId="57951F43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</w:p>
    <w:p w14:paraId="0EDD300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</w:t>
      </w:r>
      <w:proofErr w:type="gram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&lt;!--</w:t>
      </w:r>
      <w:proofErr w:type="gram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Progress Bars Section --&gt;</w:t>
      </w:r>
    </w:p>
    <w:p w14:paraId="5688121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&lt;div class="container mt-5"&gt;</w:t>
      </w:r>
    </w:p>
    <w:p w14:paraId="3D2C151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&lt;h2 class="mb-4"&gt;Admission Percentages&lt;/h2&gt;</w:t>
      </w:r>
    </w:p>
    <w:p w14:paraId="5F31E76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&lt;div class="mb-3"&gt;</w:t>
      </w:r>
    </w:p>
    <w:p w14:paraId="188812C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&lt;label&gt;CSE-Core&lt;/label&gt;</w:t>
      </w:r>
    </w:p>
    <w:p w14:paraId="3745D98D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&lt;div class="progress"&gt;</w:t>
      </w:r>
    </w:p>
    <w:p w14:paraId="0DB7CDF8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&lt;div class="progress-bar progress-bar-striped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bg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-success" style="width: 95%;"&gt;95%&lt;/div&gt;</w:t>
      </w:r>
    </w:p>
    <w:p w14:paraId="5F654B1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&lt;/div&gt;</w:t>
      </w:r>
    </w:p>
    <w:p w14:paraId="4BFF247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&lt;/div&gt;</w:t>
      </w:r>
    </w:p>
    <w:p w14:paraId="1628063D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&lt;div class="mb-3"&gt;</w:t>
      </w:r>
    </w:p>
    <w:p w14:paraId="18840D6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&lt;label&gt;CSE-AIML&lt;/label&gt;</w:t>
      </w:r>
    </w:p>
    <w:p w14:paraId="1D04027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&lt;div class="progress"&gt;</w:t>
      </w:r>
    </w:p>
    <w:p w14:paraId="3DDE557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&lt;div class="progress-bar progress-bar-striped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bg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-primary" style="width: 98%;"&gt;98%&lt;/div&gt;</w:t>
      </w:r>
    </w:p>
    <w:p w14:paraId="158244E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&lt;/div&gt;</w:t>
      </w:r>
    </w:p>
    <w:p w14:paraId="4198FC2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&lt;/div&gt;</w:t>
      </w:r>
    </w:p>
    <w:p w14:paraId="250E0F2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lastRenderedPageBreak/>
        <w:t>    &lt;div class="mb-3"&gt;</w:t>
      </w:r>
    </w:p>
    <w:p w14:paraId="2769153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&lt;label&gt;BCA&lt;/label&gt;</w:t>
      </w:r>
    </w:p>
    <w:p w14:paraId="056030C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&lt;div class="progress"&gt;</w:t>
      </w:r>
    </w:p>
    <w:p w14:paraId="563C32E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&lt;div class="progress-bar progress-bar-striped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bg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-warning" style="width: 92%;"&gt;92%&lt;/div&gt;</w:t>
      </w:r>
    </w:p>
    <w:p w14:paraId="5E79EEB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&lt;/div&gt;</w:t>
      </w:r>
    </w:p>
    <w:p w14:paraId="06C77C5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&lt;/div&gt;</w:t>
      </w:r>
    </w:p>
    <w:p w14:paraId="2DF995E8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&lt;div class="mb-3"&gt;</w:t>
      </w:r>
    </w:p>
    <w:p w14:paraId="5AF8B4A1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&lt;label&gt;MCA&lt;/label&gt;</w:t>
      </w:r>
    </w:p>
    <w:p w14:paraId="12366C0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&lt;div class="progress"&gt;</w:t>
      </w:r>
    </w:p>
    <w:p w14:paraId="4CDB968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&lt;div class="progress-bar progress-bar-striped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bg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-danger" style="width: 90%;"&gt;90%&lt;/div&gt;</w:t>
      </w:r>
    </w:p>
    <w:p w14:paraId="1F2A52D2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&lt;/div&gt;</w:t>
      </w:r>
    </w:p>
    <w:p w14:paraId="35B8085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&lt;/div&gt;</w:t>
      </w:r>
    </w:p>
    <w:p w14:paraId="702511CD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&lt;/div&gt;</w:t>
      </w:r>
    </w:p>
    <w:p w14:paraId="5928CCA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</w:p>
    <w:p w14:paraId="0D3FDACB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</w:t>
      </w:r>
      <w:proofErr w:type="gram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&lt;!--</w:t>
      </w:r>
      <w:proofErr w:type="gram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Pagination Section --&gt;</w:t>
      </w:r>
    </w:p>
    <w:p w14:paraId="65B95318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&lt;div class="container mt-5"&gt;</w:t>
      </w:r>
    </w:p>
    <w:p w14:paraId="11B5A62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&lt;nav aria-label="Page navigation"&gt;</w:t>
      </w:r>
    </w:p>
    <w:p w14:paraId="00B3BEE6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class="pagination justify-content-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center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"&gt;</w:t>
      </w:r>
    </w:p>
    <w:p w14:paraId="0AAF2EC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&lt;li class="page-item"&gt;&lt;a class="page-link"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="#"&gt;1&lt;/a&gt;&lt;/li&gt;</w:t>
      </w:r>
    </w:p>
    <w:p w14:paraId="7DA29575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&lt;li class="page-item"&gt;&lt;a class="page-link"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="#"&gt;2&lt;/a&gt;&lt;/li&gt;</w:t>
      </w:r>
    </w:p>
    <w:p w14:paraId="614C96E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&lt;li class="page-item active"&gt;&lt;a class="page-link"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="#"&gt;3&lt;/a&gt;&lt;/li&gt;</w:t>
      </w:r>
    </w:p>
    <w:p w14:paraId="524746E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&lt;li class="page-item"&gt;&lt;a class="page-link"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="#"&gt;4&lt;/a&gt;&lt;/li&gt;</w:t>
      </w:r>
    </w:p>
    <w:p w14:paraId="13791F2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      &lt;li class="page-item"&gt;&lt;a class="page-link" 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href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="#"&gt;5&lt;/a&gt;&lt;/li&gt;</w:t>
      </w:r>
    </w:p>
    <w:p w14:paraId="28AE182E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  &lt;/</w:t>
      </w:r>
      <w:proofErr w:type="spell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ul</w:t>
      </w:r>
      <w:proofErr w:type="spell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&gt;</w:t>
      </w:r>
    </w:p>
    <w:p w14:paraId="39E268D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  &lt;/nav&gt;</w:t>
      </w:r>
    </w:p>
    <w:p w14:paraId="3DDCC89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&lt;/div&gt;</w:t>
      </w:r>
    </w:p>
    <w:p w14:paraId="5A070897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</w:p>
    <w:p w14:paraId="5AE15F3F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  </w:t>
      </w:r>
      <w:proofErr w:type="gramStart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&lt;!--</w:t>
      </w:r>
      <w:proofErr w:type="gramEnd"/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 xml:space="preserve"> Bootstrap JS Bundle --&gt;</w:t>
      </w:r>
    </w:p>
    <w:p w14:paraId="130FDE4A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  &lt;script src="https://cdn.jsdelivr.net/npm/bootstrap@5.3.2/dist/js/bootstrap.bundle.min.js"&gt;&lt;/script&gt;</w:t>
      </w:r>
    </w:p>
    <w:p w14:paraId="62CF6DA9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&lt;/body&gt;</w:t>
      </w:r>
    </w:p>
    <w:p w14:paraId="4AAECFC0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4"/>
          <w:szCs w:val="24"/>
          <w:lang w:val="en-IN"/>
        </w:rPr>
      </w:pPr>
      <w:r w:rsidRPr="009513B4">
        <w:rPr>
          <w:rFonts w:cstheme="minorHAnsi"/>
          <w:color w:val="5A696A" w:themeColor="accent4" w:themeShade="BF"/>
          <w:sz w:val="24"/>
          <w:szCs w:val="24"/>
          <w:lang w:val="en-IN"/>
        </w:rPr>
        <w:t>&lt;/html&gt;</w:t>
      </w:r>
    </w:p>
    <w:p w14:paraId="2F64CD0C" w14:textId="77777777" w:rsidR="009513B4" w:rsidRPr="009513B4" w:rsidRDefault="009513B4" w:rsidP="009513B4">
      <w:pPr>
        <w:rPr>
          <w:rFonts w:cstheme="minorHAnsi"/>
          <w:color w:val="5A696A" w:themeColor="accent4" w:themeShade="BF"/>
          <w:sz w:val="28"/>
          <w:szCs w:val="28"/>
          <w:lang w:val="en-IN"/>
        </w:rPr>
      </w:pPr>
    </w:p>
    <w:p w14:paraId="685FD13D" w14:textId="2D026861" w:rsidR="009E0AA0" w:rsidRPr="001F3FF0" w:rsidRDefault="009E0AA0" w:rsidP="009E0AA0">
      <w:pPr>
        <w:rPr>
          <w:rFonts w:cstheme="minorHAnsi"/>
          <w:color w:val="5A696A" w:themeColor="accent4" w:themeShade="BF"/>
          <w:sz w:val="28"/>
          <w:szCs w:val="28"/>
        </w:rPr>
      </w:pPr>
    </w:p>
    <w:p w14:paraId="67B0FD2A" w14:textId="77777777" w:rsidR="00890B71" w:rsidRPr="001F3FF0" w:rsidRDefault="00890B71" w:rsidP="009E0AA0">
      <w:pPr>
        <w:rPr>
          <w:rFonts w:cstheme="minorHAnsi"/>
          <w:color w:val="5A696A" w:themeColor="accent4" w:themeShade="BF"/>
          <w:sz w:val="18"/>
          <w:szCs w:val="18"/>
          <w:lang w:val="en-IN"/>
        </w:rPr>
      </w:pPr>
    </w:p>
    <w:p w14:paraId="706667AD" w14:textId="77777777" w:rsidR="001F3FF0" w:rsidRDefault="001F3FF0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490D5211" w14:textId="77777777" w:rsidR="001F3FF0" w:rsidRDefault="001F3FF0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3FF0A614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641C975C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4C4D23AD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333F0CA5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447905F0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0FE7CAD7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7B1C8047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6C51771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77884BC1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1F1FA6CC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112CA8E1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A1FBFD6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7131527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13FC4C5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C37E749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4EF135B3" w14:textId="77777777" w:rsidR="009513B4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5B483EC0" w14:textId="0924557E" w:rsidR="00890B71" w:rsidRDefault="00890B71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  <w:r>
        <w:rPr>
          <w:rFonts w:cstheme="minorHAnsi"/>
          <w:color w:val="276E8B" w:themeColor="accent1" w:themeShade="BF"/>
          <w:sz w:val="18"/>
          <w:szCs w:val="18"/>
          <w:lang w:val="en-IN"/>
        </w:rPr>
        <w:t xml:space="preserve">OUTPUT OF THE CODE </w:t>
      </w:r>
    </w:p>
    <w:p w14:paraId="5CA7B9A8" w14:textId="4971A899" w:rsidR="001F3FF0" w:rsidRDefault="009513B4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  <w:r w:rsidRPr="009513B4">
        <w:rPr>
          <w:rFonts w:cstheme="minorHAnsi"/>
          <w:color w:val="276E8B" w:themeColor="accent1" w:themeShade="BF"/>
          <w:sz w:val="18"/>
          <w:szCs w:val="18"/>
          <w:lang w:val="en-IN"/>
        </w:rPr>
        <w:drawing>
          <wp:inline distT="0" distB="0" distL="0" distR="0" wp14:anchorId="285DD232" wp14:editId="7EB7F786">
            <wp:extent cx="5943600" cy="2580640"/>
            <wp:effectExtent l="0" t="0" r="0" b="0"/>
            <wp:docPr id="126441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0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6C13" w14:textId="6AE04E2A" w:rsidR="00890B71" w:rsidRDefault="00890B71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25EE9F89" w14:textId="2EC37AF0" w:rsidR="00890B71" w:rsidRPr="009E0AA0" w:rsidRDefault="00890B71" w:rsidP="009E0AA0">
      <w:pPr>
        <w:rPr>
          <w:rFonts w:cstheme="minorHAnsi"/>
          <w:color w:val="276E8B" w:themeColor="accent1" w:themeShade="BF"/>
          <w:sz w:val="18"/>
          <w:szCs w:val="18"/>
          <w:lang w:val="en-IN"/>
        </w:rPr>
      </w:pPr>
    </w:p>
    <w:p w14:paraId="4579D7B4" w14:textId="77777777" w:rsidR="009E0AA0" w:rsidRDefault="009E0AA0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3EAD7260" w14:textId="77777777" w:rsidR="00B2366A" w:rsidRDefault="00B2366A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0D1F644F" w14:textId="77777777" w:rsidR="00050856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70D819F4" w14:textId="77777777" w:rsidR="00050856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20C95726" w14:textId="77777777" w:rsidR="00050856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7AFD1A54" w14:textId="77777777" w:rsidR="00050856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1397A187" w14:textId="77777777" w:rsidR="00050856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4B83C86E" w14:textId="77777777" w:rsidR="00050856" w:rsidRPr="009E0AA0" w:rsidRDefault="00050856" w:rsidP="009E0AA0">
      <w:pPr>
        <w:rPr>
          <w:rFonts w:cstheme="minorHAnsi"/>
          <w:color w:val="276E8B" w:themeColor="accent1" w:themeShade="BF"/>
          <w:sz w:val="28"/>
          <w:szCs w:val="28"/>
          <w:lang w:val="en-IN"/>
        </w:rPr>
      </w:pPr>
    </w:p>
    <w:p w14:paraId="595FCB20" w14:textId="77777777" w:rsidR="009E0AA0" w:rsidRPr="009E0AA0" w:rsidRDefault="009E0AA0" w:rsidP="009E0AA0">
      <w:pPr>
        <w:rPr>
          <w:rFonts w:cstheme="minorHAnsi"/>
          <w:color w:val="276E8B" w:themeColor="accent1" w:themeShade="BF"/>
          <w:sz w:val="28"/>
          <w:szCs w:val="28"/>
        </w:rPr>
      </w:pPr>
    </w:p>
    <w:sectPr w:rsidR="009E0AA0" w:rsidRPr="009E0AA0" w:rsidSect="003A02FE">
      <w:pgSz w:w="12240" w:h="15840"/>
      <w:pgMar w:top="1440" w:right="1440" w:bottom="1440" w:left="1440" w:header="720" w:footer="720" w:gutter="0"/>
      <w:pgBorders w:offsetFrom="page">
        <w:top w:val="stars" w:sz="12" w:space="24" w:color="auto"/>
        <w:left w:val="stars" w:sz="12" w:space="24" w:color="auto"/>
        <w:bottom w:val="stars" w:sz="12" w:space="24" w:color="auto"/>
        <w:right w:val="star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9D8661D"/>
    <w:multiLevelType w:val="hybridMultilevel"/>
    <w:tmpl w:val="8A323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D2F6A1F"/>
    <w:multiLevelType w:val="hybridMultilevel"/>
    <w:tmpl w:val="2E002B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B827465"/>
    <w:multiLevelType w:val="hybridMultilevel"/>
    <w:tmpl w:val="2E002B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015438">
    <w:abstractNumId w:val="22"/>
  </w:num>
  <w:num w:numId="2" w16cid:durableId="1185439858">
    <w:abstractNumId w:val="12"/>
  </w:num>
  <w:num w:numId="3" w16cid:durableId="353462249">
    <w:abstractNumId w:val="10"/>
  </w:num>
  <w:num w:numId="4" w16cid:durableId="584917066">
    <w:abstractNumId w:val="24"/>
  </w:num>
  <w:num w:numId="5" w16cid:durableId="703141724">
    <w:abstractNumId w:val="13"/>
  </w:num>
  <w:num w:numId="6" w16cid:durableId="426342929">
    <w:abstractNumId w:val="17"/>
  </w:num>
  <w:num w:numId="7" w16cid:durableId="1782602230">
    <w:abstractNumId w:val="20"/>
  </w:num>
  <w:num w:numId="8" w16cid:durableId="1186988908">
    <w:abstractNumId w:val="9"/>
  </w:num>
  <w:num w:numId="9" w16cid:durableId="926185658">
    <w:abstractNumId w:val="7"/>
  </w:num>
  <w:num w:numId="10" w16cid:durableId="1521774393">
    <w:abstractNumId w:val="6"/>
  </w:num>
  <w:num w:numId="11" w16cid:durableId="1811170281">
    <w:abstractNumId w:val="5"/>
  </w:num>
  <w:num w:numId="12" w16cid:durableId="207106787">
    <w:abstractNumId w:val="4"/>
  </w:num>
  <w:num w:numId="13" w16cid:durableId="527060172">
    <w:abstractNumId w:val="8"/>
  </w:num>
  <w:num w:numId="14" w16cid:durableId="1544517751">
    <w:abstractNumId w:val="3"/>
  </w:num>
  <w:num w:numId="15" w16cid:durableId="1596791237">
    <w:abstractNumId w:val="2"/>
  </w:num>
  <w:num w:numId="16" w16cid:durableId="1543903557">
    <w:abstractNumId w:val="1"/>
  </w:num>
  <w:num w:numId="17" w16cid:durableId="1756634994">
    <w:abstractNumId w:val="0"/>
  </w:num>
  <w:num w:numId="18" w16cid:durableId="1786732537">
    <w:abstractNumId w:val="14"/>
  </w:num>
  <w:num w:numId="19" w16cid:durableId="997687164">
    <w:abstractNumId w:val="15"/>
  </w:num>
  <w:num w:numId="20" w16cid:durableId="8068102">
    <w:abstractNumId w:val="23"/>
  </w:num>
  <w:num w:numId="21" w16cid:durableId="1377317265">
    <w:abstractNumId w:val="19"/>
  </w:num>
  <w:num w:numId="22" w16cid:durableId="65343024">
    <w:abstractNumId w:val="11"/>
  </w:num>
  <w:num w:numId="23" w16cid:durableId="1147478088">
    <w:abstractNumId w:val="25"/>
  </w:num>
  <w:num w:numId="24" w16cid:durableId="1567568890">
    <w:abstractNumId w:val="16"/>
  </w:num>
  <w:num w:numId="25" w16cid:durableId="2035958161">
    <w:abstractNumId w:val="21"/>
  </w:num>
  <w:num w:numId="26" w16cid:durableId="1257817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8A"/>
    <w:rsid w:val="00050856"/>
    <w:rsid w:val="00136301"/>
    <w:rsid w:val="001B3AD6"/>
    <w:rsid w:val="001E5C4B"/>
    <w:rsid w:val="001F3FF0"/>
    <w:rsid w:val="00255ECB"/>
    <w:rsid w:val="0028011A"/>
    <w:rsid w:val="002A3966"/>
    <w:rsid w:val="00302776"/>
    <w:rsid w:val="00311877"/>
    <w:rsid w:val="00384B87"/>
    <w:rsid w:val="003A02FE"/>
    <w:rsid w:val="00402CBD"/>
    <w:rsid w:val="00403A76"/>
    <w:rsid w:val="004109D5"/>
    <w:rsid w:val="00411CF1"/>
    <w:rsid w:val="004C04D4"/>
    <w:rsid w:val="004E17B2"/>
    <w:rsid w:val="005244FB"/>
    <w:rsid w:val="0054121D"/>
    <w:rsid w:val="005450D1"/>
    <w:rsid w:val="00645252"/>
    <w:rsid w:val="0065555E"/>
    <w:rsid w:val="0067361C"/>
    <w:rsid w:val="00674B69"/>
    <w:rsid w:val="006D3D74"/>
    <w:rsid w:val="006E6D76"/>
    <w:rsid w:val="00702FA6"/>
    <w:rsid w:val="007870F4"/>
    <w:rsid w:val="0079740C"/>
    <w:rsid w:val="007F1B9C"/>
    <w:rsid w:val="0083569A"/>
    <w:rsid w:val="00845F0D"/>
    <w:rsid w:val="00890B71"/>
    <w:rsid w:val="008F343B"/>
    <w:rsid w:val="009513B4"/>
    <w:rsid w:val="00953B8F"/>
    <w:rsid w:val="009D33A0"/>
    <w:rsid w:val="009E0AA0"/>
    <w:rsid w:val="009F26A9"/>
    <w:rsid w:val="00A9204E"/>
    <w:rsid w:val="00A92BAB"/>
    <w:rsid w:val="00B2366A"/>
    <w:rsid w:val="00BB2853"/>
    <w:rsid w:val="00BD3F0F"/>
    <w:rsid w:val="00CA6059"/>
    <w:rsid w:val="00CD1B92"/>
    <w:rsid w:val="00D006B1"/>
    <w:rsid w:val="00D209ED"/>
    <w:rsid w:val="00D60B9F"/>
    <w:rsid w:val="00DC6049"/>
    <w:rsid w:val="00E63407"/>
    <w:rsid w:val="00E97F8A"/>
    <w:rsid w:val="00EC41E3"/>
    <w:rsid w:val="00EE3EA7"/>
    <w:rsid w:val="00F85162"/>
    <w:rsid w:val="00FC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daddf"/>
    </o:shapedefaults>
    <o:shapelayout v:ext="edit">
      <o:idmap v:ext="edit" data="1"/>
    </o:shapelayout>
  </w:shapeDefaults>
  <w:decimalSymbol w:val="."/>
  <w:listSeparator w:val=","/>
  <w14:docId w14:val="00E4A712"/>
  <w15:chartTrackingRefBased/>
  <w15:docId w15:val="{6595DB1E-1742-4F59-B6D5-B8A34137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853"/>
  </w:style>
  <w:style w:type="paragraph" w:styleId="Heading1">
    <w:name w:val="heading 1"/>
    <w:basedOn w:val="Normal"/>
    <w:next w:val="Normal"/>
    <w:link w:val="Heading1Char"/>
    <w:uiPriority w:val="9"/>
    <w:qFormat/>
    <w:rsid w:val="00BB28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8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8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853"/>
    <w:pPr>
      <w:keepNext/>
      <w:keepLines/>
      <w:spacing w:before="4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2853"/>
    <w:pPr>
      <w:keepNext/>
      <w:keepLines/>
      <w:spacing w:before="4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2853"/>
    <w:pPr>
      <w:keepNext/>
      <w:keepLines/>
      <w:spacing w:before="4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B285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2853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B285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5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285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285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B285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B285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BB2853"/>
  </w:style>
  <w:style w:type="character" w:customStyle="1" w:styleId="Heading7Char">
    <w:name w:val="Heading 7 Char"/>
    <w:basedOn w:val="DefaultParagraphFont"/>
    <w:link w:val="Heading7"/>
    <w:uiPriority w:val="9"/>
    <w:rsid w:val="00BB285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BB285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B285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B2853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5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5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2853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B285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B285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B2853"/>
    <w:rPr>
      <w:b/>
      <w:bCs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BB2853"/>
    <w:rPr>
      <w:b/>
      <w:b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BB285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5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5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5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B285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B285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BB285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A495D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F6715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B2853"/>
    <w:pPr>
      <w:spacing w:after="200"/>
    </w:pPr>
    <w:rPr>
      <w:i/>
      <w:iCs/>
      <w:color w:val="373545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3494BA" w:themeColor="accent1" w:shadow="1" w:frame="1"/>
        <w:left w:val="single" w:sz="2" w:space="10" w:color="3494BA" w:themeColor="accent1" w:shadow="1" w:frame="1"/>
        <w:bottom w:val="single" w:sz="2" w:space="10" w:color="3494BA" w:themeColor="accent1" w:shadow="1" w:frame="1"/>
        <w:right w:val="single" w:sz="2" w:space="10" w:color="3494BA" w:themeColor="accent1" w:shadow="1" w:frame="1"/>
      </w:pBdr>
      <w:ind w:left="1152" w:right="1152"/>
    </w:pPr>
    <w:rPr>
      <w:i/>
      <w:iCs/>
      <w:color w:val="1A495D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25384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qFormat/>
    <w:rsid w:val="00B2366A"/>
    <w:pPr>
      <w:ind w:left="720"/>
      <w:contextualSpacing/>
    </w:pPr>
  </w:style>
  <w:style w:type="paragraph" w:styleId="NoSpacing">
    <w:name w:val="No Spacing"/>
    <w:uiPriority w:val="1"/>
    <w:qFormat/>
    <w:rsid w:val="00BB285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28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i\AppData\Local\Microsoft\Office\16.0\DTS\en-IN%7bDF1DD32A-89E9-45C6-92AF-7FE4481E7384%7d\%7b15280A3F-0457-4BA4-8378-194A1BCA180E%7dtf02786999_win32.dotx" TargetMode="External"/></Relationships>
</file>

<file path=word/theme/theme1.xml><?xml version="1.0" encoding="utf-8"?>
<a:theme xmlns:a="http://schemas.openxmlformats.org/drawingml/2006/main" name="Gallery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302C2D9-9312-4FD8-980B-00C3870B80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{15280A3F-0457-4BA4-8378-194A1BCA180E}tf02786999_win32</Template>
  <TotalTime>390</TotalTime>
  <Pages>7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sambi</dc:creator>
  <cp:keywords/>
  <dc:description/>
  <cp:lastModifiedBy>deeptesh rout</cp:lastModifiedBy>
  <cp:revision>34</cp:revision>
  <cp:lastPrinted>2024-11-27T08:10:00Z</cp:lastPrinted>
  <dcterms:created xsi:type="dcterms:W3CDTF">2024-10-07T06:01:00Z</dcterms:created>
  <dcterms:modified xsi:type="dcterms:W3CDTF">2024-11-27T08:10:00Z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